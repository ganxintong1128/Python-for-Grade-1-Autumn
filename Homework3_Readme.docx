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pStyle w:val="Heading1"/>
      </w:pPr>
      <w:r>
        <w:t xml:space="preserve">个人作业3 技术报告</w:t>
      </w:r>
    </w:p>
    <w:p>
      <w:pPr>
        <w:pStyle w:val="Heading2"/>
      </w:pPr>
      <w:r>
        <w:t xml:space="preserve">前置工具函数</w:t>
      </w:r>
    </w:p>
    <w:p>
      <w:pPr>
        <w:numPr>
          <w:ilvl w:val="0"/>
          <w:numId w:val="3"/>
        </w:numPr>
      </w:pPr>
      <w:r>
        <w:rPr>
          <w:b/>
        </w:rPr>
        <w:t xml:space="preserve">str2list()</w:t>
      </w:r>
    </w:p>
    <w:p>
      <w:pPr>
        <w:numPr>
          <w:ilvl w:val="1"/>
          <w:numId w:val="4"/>
        </w:numPr>
      </w:pPr>
      <w:r>
        <w:t xml:space="preserve">功能：将字符串形式的大数转换为整型数码的列表</w:t>
      </w:r>
    </w:p>
    <w:p>
      <w:pPr>
        <w:numPr>
          <w:ilvl w:val="1"/>
          <w:numId w:val="4"/>
        </w:numPr>
      </w:pPr>
      <w:r>
        <w:t xml:space="preserve">细节：</w:t>
      </w:r>
    </w:p>
    <w:p>
      <w:pPr>
        <w:numPr>
          <w:ilvl w:val="2"/>
          <w:numId w:val="5"/>
        </w:numPr>
      </w:pPr>
      <w:r>
        <w:t xml:space="preserve">分别考虑符号和数值，返回一个（列表，整型）的元组（列表对应数值，整型对应符号：+1 和 -1）</w:t>
      </w:r>
    </w:p>
    <w:p>
      <w:pPr>
        <w:numPr>
          <w:ilvl w:val="2"/>
          <w:numId w:val="5"/>
        </w:numPr>
      </w:pPr>
      <w:r>
        <w:t xml:space="preserve">根据题目要求，在转换的同时完成列表的逆序排列</w:t>
      </w:r>
    </w:p>
    <w:p>
      <w:pPr>
        <w:numPr>
          <w:ilvl w:val="0"/>
          <w:numId w:val="3"/>
        </w:numPr>
      </w:pPr>
      <w:r>
        <w:rPr>
          <w:b/>
        </w:rPr>
        <w:t xml:space="preserve">list2str()</w:t>
      </w:r>
    </w:p>
    <w:p>
      <w:pPr>
        <w:numPr>
          <w:ilvl w:val="1"/>
          <w:numId w:val="6"/>
        </w:numPr>
      </w:pPr>
      <w:r>
        <w:t xml:space="preserve">功能：将整型数码的列表逆序排列后转换为字符串</w:t>
      </w:r>
    </w:p>
    <w:p>
      <w:pPr>
        <w:numPr>
          <w:ilvl w:val="1"/>
          <w:numId w:val="6"/>
        </w:numPr>
      </w:pPr>
      <w:r>
        <w:t xml:space="preserve">细节：</w:t>
      </w:r>
    </w:p>
    <w:p>
      <w:pPr>
        <w:numPr>
          <w:ilvl w:val="2"/>
          <w:numId w:val="7"/>
        </w:numPr>
      </w:pPr>
      <w:r>
        <w:t xml:space="preserve">如果列表为空，返回 "0"</w:t>
      </w:r>
    </w:p>
    <w:p>
      <w:pPr>
        <w:numPr>
          <w:ilvl w:val="2"/>
          <w:numId w:val="7"/>
        </w:numPr>
      </w:pPr>
      <w:r>
        <w:t xml:space="preserve">去除高位的 0</w:t>
      </w:r>
    </w:p>
    <w:p>
      <w:pPr>
        <w:numPr>
          <w:ilvl w:val="2"/>
          <w:numId w:val="7"/>
        </w:numPr>
      </w:pPr>
      <w:r>
        <w:t xml:space="preserve">还原符号</w:t>
      </w:r>
    </w:p>
    <w:p>
      <w:pPr>
        <w:numPr>
          <w:ilvl w:val="0"/>
          <w:numId w:val="3"/>
        </w:numPr>
      </w:pPr>
      <w:r>
        <w:rPr>
          <w:b/>
        </w:rPr>
        <w:t xml:space="preserve">compare_list()</w:t>
      </w:r>
    </w:p>
    <w:p>
      <w:pPr>
        <w:numPr>
          <w:ilvl w:val="1"/>
          <w:numId w:val="8"/>
        </w:numPr>
      </w:pPr>
      <w:r>
        <w:t xml:space="preserve">功能：比较两个列表</w:t>
      </w:r>
    </w:p>
    <w:p>
      <w:r>
        <w:pict>
          <v:rect id="_x0000_i1025" style="width:0;height:0" o:hralign="center" o:hrstd="t" o:hr="t" fillcolor="gray" stroked="f">
            <v:path strokeok="f"/>
          </v:rect>
        </w:pict>
      </w:r>
    </w:p>
    <w:p>
      <w:pPr>
        <w:pStyle w:val="Heading2"/>
      </w:pPr>
      <w:r>
        <w:t xml:space="preserve">对列表进行的操作</w:t>
      </w:r>
    </w:p>
    <w:p>
      <w:pPr>
        <w:numPr>
          <w:ilvl w:val="0"/>
          <w:numId w:val="9"/>
        </w:numPr>
      </w:pPr>
      <w:r>
        <w:rPr>
          <w:b/>
        </w:rPr>
        <w:t xml:space="preserve">add_list()</w:t>
      </w:r>
    </w:p>
    <w:p>
      <w:pPr>
        <w:numPr>
          <w:ilvl w:val="1"/>
          <w:numId w:val="10"/>
        </w:numPr>
      </w:pPr>
      <w:r>
        <w:t xml:space="preserve">细节：</w:t>
      </w:r>
    </w:p>
    <w:p>
      <w:pPr>
        <w:numPr>
          <w:ilvl w:val="2"/>
          <w:numId w:val="11"/>
        </w:numPr>
      </w:pPr>
      <w:r>
        <w:t xml:space="preserve">carry 完成进位，先加再进</w:t>
      </w:r>
    </w:p>
    <w:p>
      <w:pPr>
        <w:numPr>
          <w:ilvl w:val="2"/>
          <w:numId w:val="11"/>
        </w:numPr>
      </w:pPr>
      <w:r>
        <w:t xml:space="preserve">高位补零</w:t>
      </w:r>
    </w:p>
    <w:p>
      <w:pPr>
        <w:numPr>
          <w:ilvl w:val="0"/>
          <w:numId w:val="9"/>
        </w:numPr>
      </w:pPr>
      <w:r>
        <w:rPr>
          <w:b/>
        </w:rPr>
        <w:t xml:space="preserve">sub_list()</w:t>
      </w:r>
    </w:p>
    <w:p>
      <w:pPr>
        <w:numPr>
          <w:ilvl w:val="1"/>
          <w:numId w:val="12"/>
        </w:numPr>
      </w:pPr>
      <w:r>
        <w:t xml:space="preserve">细节：</w:t>
      </w:r>
    </w:p>
    <w:p>
      <w:pPr>
        <w:numPr>
          <w:ilvl w:val="2"/>
          <w:numId w:val="13"/>
        </w:numPr>
      </w:pPr>
      <w:r>
        <w:t xml:space="preserve">borrow 实现借位，先借再减</w:t>
      </w:r>
    </w:p>
    <w:p>
      <w:pPr>
        <w:numPr>
          <w:ilvl w:val="2"/>
          <w:numId w:val="13"/>
        </w:numPr>
      </w:pPr>
      <w:r>
        <w:t xml:space="preserve">去除高位 0</w:t>
      </w:r>
    </w:p>
    <w:p>
      <w:pPr>
        <w:numPr>
          <w:ilvl w:val="0"/>
          <w:numId w:val="9"/>
        </w:numPr>
      </w:pPr>
      <w:r>
        <w:rPr>
          <w:b/>
        </w:rPr>
        <w:t xml:space="preserve">mul_list()</w:t>
      </w:r>
    </w:p>
    <w:p>
      <w:pPr>
        <w:numPr>
          <w:ilvl w:val="1"/>
          <w:numId w:val="14"/>
        </w:numPr>
      </w:pPr>
      <w:r>
        <w:t xml:space="preserve">细节：</w:t>
      </w:r>
    </w:p>
    <w:p>
      <w:pPr>
        <w:numPr>
          <w:ilvl w:val="2"/>
          <w:numId w:val="15"/>
        </w:numPr>
      </w:pPr>
      <w:r>
        <w:t xml:space="preserve">默认将长数作为 lst1</w:t>
      </w:r>
    </w:p>
    <w:p>
      <w:pPr>
        <w:numPr>
          <w:ilvl w:val="2"/>
          <w:numId w:val="15"/>
        </w:numPr>
      </w:pPr>
      <w:r>
        <w:t xml:space="preserve">carry 完成进位</w:t>
      </w:r>
    </w:p>
    <w:p>
      <w:pPr>
        <w:numPr>
          <w:ilvl w:val="2"/>
          <w:numId w:val="15"/>
        </w:numPr>
      </w:pPr>
      <w:r>
        <w:t xml:space="preserve">去掉高位 0</w:t>
      </w:r>
    </w:p>
    <w:p>
      <w:pPr>
        <w:numPr>
          <w:ilvl w:val="0"/>
          <w:numId w:val="9"/>
        </w:numPr>
      </w:pPr>
      <w:r>
        <w:rPr>
          <w:b/>
        </w:rPr>
        <w:t xml:space="preserve">div_list()</w:t>
      </w:r>
    </w:p>
    <w:p>
      <w:pPr>
        <w:numPr>
          <w:ilvl w:val="1"/>
          <w:numId w:val="16"/>
        </w:numPr>
      </w:pPr>
      <w:r>
        <w:t xml:space="preserve">功能：实现列表形式的除法运算</w:t>
      </w:r>
    </w:p>
    <w:p>
      <w:pPr>
        <w:numPr>
          <w:ilvl w:val="1"/>
          <w:numId w:val="16"/>
        </w:numPr>
      </w:pPr>
      <w:r>
        <w:t xml:space="preserve">边界处理：</w:t>
      </w:r>
    </w:p>
    <w:p>
      <w:pPr>
        <w:numPr>
          <w:ilvl w:val="2"/>
          <w:numId w:val="17"/>
        </w:numPr>
      </w:pPr>
      <w:r>
        <w:t xml:space="preserve">除数为 0：抛异常</w:t>
      </w:r>
    </w:p>
    <w:p>
      <w:pPr>
        <w:numPr>
          <w:ilvl w:val="2"/>
          <w:numId w:val="17"/>
        </w:numPr>
      </w:pPr>
      <w:r>
        <w:t xml:space="preserve">被除数 &lt; 除数：商为 0，余数为被除数本身</w:t>
      </w:r>
    </w:p>
    <w:p>
      <w:pPr>
        <w:numPr>
          <w:ilvl w:val="1"/>
          <w:numId w:val="16"/>
        </w:numPr>
      </w:pPr>
      <w:r>
        <w:t xml:space="preserve">输出：元组（商，余数），商和余数均为逆序列表形式</w:t>
      </w:r>
    </w:p>
    <w:p>
      <w:pPr>
        <w:numPr>
          <w:ilvl w:val="0"/>
          <w:numId w:val="9"/>
        </w:numPr>
      </w:pPr>
      <w:r>
        <w:rPr>
          <w:b/>
        </w:rPr>
        <w:t xml:space="preserve">pow_list()</w:t>
      </w:r>
    </w:p>
    <w:p>
      <w:pPr>
        <w:numPr>
          <w:ilvl w:val="1"/>
          <w:numId w:val="18"/>
        </w:numPr>
      </w:pPr>
      <w:r>
        <w:t xml:space="preserve">细节：</w:t>
      </w:r>
    </w:p>
    <w:p>
      <w:pPr>
        <w:numPr>
          <w:ilvl w:val="2"/>
          <w:numId w:val="19"/>
        </w:numPr>
      </w:pPr>
      <w:r>
        <w:t xml:space="preserve">幂指数为整型</w:t>
      </w:r>
    </w:p>
    <w:p>
      <w:pPr>
        <w:numPr>
          <w:ilvl w:val="2"/>
          <w:numId w:val="19"/>
        </w:numPr>
      </w:pPr>
      <w:r>
        <w:t xml:space="preserve">0 的底数不能为 0（异常处理）</w:t>
      </w:r>
    </w:p>
    <w:p>
      <w:pPr>
        <w:numPr>
          <w:ilvl w:val="2"/>
          <w:numId w:val="19"/>
        </w:numPr>
      </w:pPr>
      <w:r>
        <w:t xml:space="preserve">任何非零数的 0 次方为 1</w:t>
      </w:r>
    </w:p>
    <w:p>
      <w:pPr>
        <w:numPr>
          <w:ilvl w:val="2"/>
          <w:numId w:val="19"/>
        </w:numPr>
      </w:pPr>
      <w:r>
        <w:t xml:space="preserve">任何数的 1 次方是自己</w:t>
      </w:r>
    </w:p>
    <w:p>
      <w:pPr>
        <w:numPr>
          <w:ilvl w:val="2"/>
          <w:numId w:val="19"/>
        </w:numPr>
      </w:pPr>
      <w:r>
        <w:t xml:space="preserve">采用快速幂算法</w:t>
      </w:r>
    </w:p>
    <w:p>
      <w:pPr>
        <w:numPr>
          <w:ilvl w:val="2"/>
          <w:numId w:val="19"/>
        </w:numPr>
      </w:pPr>
      <w:r>
        <w:t xml:space="preserve">套用 mul_list() 操作</w:t>
      </w:r>
    </w:p>
    <w:p>
      <w:r>
        <w:pict>
          <v:rect id="_x0000_i1026" style="width:0;height:0" o:hralign="center" o:hrstd="t" o:hr="t" fillcolor="gray" stroked="f">
            <v:path strokeok="f"/>
          </v:rect>
        </w:pict>
      </w:r>
    </w:p>
    <w:p>
      <w:pPr>
        <w:pStyle w:val="Heading2"/>
      </w:pPr>
      <w:r>
        <w:t xml:space="preserve">作业要求的函数（均返回字符串）</w:t>
      </w:r>
    </w:p>
    <w:p>
      <w:pPr>
        <w:numPr>
          <w:ilvl w:val="0"/>
          <w:numId w:val="20"/>
        </w:numPr>
      </w:pPr>
      <w:r>
        <w:rPr>
          <w:b/>
        </w:rPr>
        <w:t xml:space="preserve">add()</w:t>
      </w:r>
    </w:p>
    <w:p>
      <w:pPr>
        <w:numPr>
          <w:ilvl w:val="1"/>
          <w:numId w:val="21"/>
        </w:numPr>
      </w:pPr>
      <w:r>
        <w:t xml:space="preserve">逻辑：</w:t>
      </w:r>
    </w:p>
    <w:p>
      <w:pPr>
        <w:numPr>
          <w:ilvl w:val="2"/>
          <w:numId w:val="22"/>
        </w:numPr>
      </w:pPr>
      <w:r>
        <w:t xml:space="preserve">同号正常相加</w:t>
      </w:r>
    </w:p>
    <w:p>
      <w:pPr>
        <w:numPr>
          <w:ilvl w:val="2"/>
          <w:numId w:val="22"/>
        </w:numPr>
      </w:pPr>
      <w:r>
        <w:t xml:space="preserve">异号先比较数值大小，套用减法得差的绝对值，然后将符号放回</w:t>
      </w:r>
    </w:p>
    <w:p>
      <w:pPr>
        <w:numPr>
          <w:ilvl w:val="0"/>
          <w:numId w:val="20"/>
        </w:numPr>
      </w:pPr>
      <w:r>
        <w:rPr>
          <w:b/>
        </w:rPr>
        <w:t xml:space="preserve">sub()</w:t>
      </w:r>
    </w:p>
    <w:p>
      <w:pPr>
        <w:numPr>
          <w:ilvl w:val="1"/>
          <w:numId w:val="23"/>
        </w:numPr>
      </w:pPr>
      <w:r>
        <w:t xml:space="preserve">逻辑：</w:t>
      </w:r>
    </w:p>
    <w:p>
      <w:pPr>
        <w:numPr>
          <w:ilvl w:val="2"/>
          <w:numId w:val="24"/>
        </w:numPr>
      </w:pPr>
      <w:r>
        <w:t xml:space="preserve">分类讨论 str2 的正负</w:t>
      </w:r>
    </w:p>
    <w:p>
      <w:pPr>
        <w:numPr>
          <w:ilvl w:val="2"/>
          <w:numId w:val="24"/>
        </w:numPr>
      </w:pPr>
      <w:r>
        <w:t xml:space="preserve">套用 add() 函数实现</w:t>
      </w:r>
    </w:p>
    <w:p>
      <w:pPr>
        <w:numPr>
          <w:ilvl w:val="0"/>
          <w:numId w:val="20"/>
        </w:numPr>
      </w:pPr>
      <w:r>
        <w:rPr>
          <w:b/>
        </w:rPr>
        <w:t xml:space="preserve">mul()</w:t>
      </w:r>
    </w:p>
    <w:p>
      <w:pPr>
        <w:numPr>
          <w:ilvl w:val="1"/>
          <w:numId w:val="25"/>
        </w:numPr>
      </w:pPr>
      <w:r>
        <w:t xml:space="preserve">逻辑：同号得正，异号得负</w:t>
      </w:r>
    </w:p>
    <w:p>
      <w:pPr>
        <w:numPr>
          <w:ilvl w:val="0"/>
          <w:numId w:val="20"/>
        </w:numPr>
      </w:pPr>
      <w:r>
        <w:rPr>
          <w:b/>
        </w:rPr>
        <w:t xml:space="preserve">div()</w:t>
      </w:r>
    </w:p>
    <w:p>
      <w:pPr>
        <w:numPr>
          <w:ilvl w:val="1"/>
          <w:numId w:val="26"/>
        </w:numPr>
      </w:pPr>
      <w:r>
        <w:t xml:space="preserve">异常处理：要求除数非负</w:t>
      </w:r>
    </w:p>
    <w:p>
      <w:pPr>
        <w:numPr>
          <w:ilvl w:val="1"/>
          <w:numId w:val="26"/>
        </w:numPr>
      </w:pPr>
      <w:r>
        <w:t xml:space="preserve">输出：元组（取商时采用 div()</w:t>
      </w:r>
      <w:r>
        <w:t xml:space="preserve">[</w:t>
      </w:r>
      <w:r>
        <w:t xml:space="preserve">0]）</w:t>
      </w:r>
    </w:p>
    <w:p>
      <w:pPr>
        <w:numPr>
          <w:ilvl w:val="0"/>
          <w:numId w:val="20"/>
        </w:numPr>
      </w:pPr>
      <w:r>
        <w:rPr>
          <w:b/>
        </w:rPr>
        <w:t xml:space="preserve">pow()</w:t>
      </w:r>
    </w:p>
    <w:p>
      <w:pPr>
        <w:numPr>
          <w:ilvl w:val="1"/>
          <w:numId w:val="27"/>
        </w:numPr>
      </w:pPr>
      <w:r>
        <w:t xml:space="preserve">异常处理：指数非负</w:t>
      </w:r>
    </w:p>
    <w:sectPr>
      <w:pgSz w:w="11907" w:h="16839"/>
      <w:pgMar w:top="400" w:right="1000" w:bottom="400" w:left="10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nsid w:val="00000002"/>
    <w:multiLevelType w:val="multilevel"/>
    <w:tmpl w:val="00000000"/>
    <w:name w:val="Bulleted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0000003"/>
    <w:multiLevelType w:val="multilevel"/>
    <w:tmpl w:val="00000000"/>
    <w:name w:val="Numbered_2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nsid w:val="00000004"/>
    <w:multiLevelType w:val="multilevel"/>
    <w:tmpl w:val="00000000"/>
    <w:name w:val="Bulleted_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0000005"/>
    <w:multiLevelType w:val="multilevel"/>
    <w:tmpl w:val="00000000"/>
    <w:name w:val="Bulleted_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00000006"/>
    <w:multiLevelType w:val="multilevel"/>
    <w:tmpl w:val="00000000"/>
    <w:name w:val="Bulleted_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00000007"/>
    <w:multiLevelType w:val="multilevel"/>
    <w:tmpl w:val="00000000"/>
    <w:name w:val="Bulleted_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00000008"/>
    <w:multiLevelType w:val="multilevel"/>
    <w:tmpl w:val="00000000"/>
    <w:name w:val="Bulleted_7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00000009"/>
    <w:multiLevelType w:val="multilevel"/>
    <w:tmpl w:val="00000000"/>
    <w:name w:val="Numbered_8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9">
    <w:nsid w:val="0000000A"/>
    <w:multiLevelType w:val="multilevel"/>
    <w:tmpl w:val="00000000"/>
    <w:name w:val="Bulleted_9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0000000B"/>
    <w:multiLevelType w:val="multilevel"/>
    <w:tmpl w:val="00000000"/>
    <w:name w:val="Bulleted_10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0000000C"/>
    <w:multiLevelType w:val="multilevel"/>
    <w:tmpl w:val="00000000"/>
    <w:name w:val="Bulleted_11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0000000D"/>
    <w:multiLevelType w:val="multilevel"/>
    <w:tmpl w:val="00000000"/>
    <w:name w:val="Bulleted_12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0000000E"/>
    <w:multiLevelType w:val="multilevel"/>
    <w:tmpl w:val="00000000"/>
    <w:name w:val="Bulleted_1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0000000F"/>
    <w:multiLevelType w:val="multilevel"/>
    <w:tmpl w:val="00000000"/>
    <w:name w:val="Bulleted_1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00000010"/>
    <w:multiLevelType w:val="multilevel"/>
    <w:tmpl w:val="00000000"/>
    <w:name w:val="Bulleted_1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00000011"/>
    <w:multiLevelType w:val="multilevel"/>
    <w:tmpl w:val="00000000"/>
    <w:name w:val="Bulleted_1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00000012"/>
    <w:multiLevelType w:val="multilevel"/>
    <w:tmpl w:val="00000000"/>
    <w:name w:val="Bulleted_17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00000013"/>
    <w:multiLevelType w:val="multilevel"/>
    <w:tmpl w:val="00000000"/>
    <w:name w:val="Bulleted_18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00000014"/>
    <w:multiLevelType w:val="multilevel"/>
    <w:tmpl w:val="00000000"/>
    <w:name w:val="Numbered_19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0">
    <w:nsid w:val="00000015"/>
    <w:multiLevelType w:val="multilevel"/>
    <w:tmpl w:val="00000000"/>
    <w:name w:val="Bulleted_20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>
    <w:nsid w:val="00000016"/>
    <w:multiLevelType w:val="multilevel"/>
    <w:tmpl w:val="00000000"/>
    <w:name w:val="Bulleted_21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00000017"/>
    <w:multiLevelType w:val="multilevel"/>
    <w:tmpl w:val="00000000"/>
    <w:name w:val="Bulleted_22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00000018"/>
    <w:multiLevelType w:val="multilevel"/>
    <w:tmpl w:val="00000000"/>
    <w:name w:val="Bulleted_2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00000019"/>
    <w:multiLevelType w:val="multilevel"/>
    <w:tmpl w:val="00000000"/>
    <w:name w:val="Bulleted_2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0000001A"/>
    <w:multiLevelType w:val="multilevel"/>
    <w:tmpl w:val="00000000"/>
    <w:name w:val="Bulleted_2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0000001B"/>
    <w:multiLevelType w:val="multilevel"/>
    <w:tmpl w:val="00000000"/>
    <w:name w:val="Bulleted_2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2025-12-04T13:05:48Z</dcterms:created>
  <dcterms:modified xsi:type="dcterms:W3CDTF">2025-12-04T13:05:48Z</dcterms:modified>
</cp:coreProperties>
</file>